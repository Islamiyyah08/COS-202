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COS202 PRACTICAL ASSIGNMENT REPORT</w:t>
      </w:r>
    </w:p>
    <w:p>
      <w:pPr>
        <w:pStyle w:val="style0"/>
        <w:rPr/>
      </w:pPr>
      <w:r>
        <w:rPr>
          <w:lang w:val="en-US"/>
        </w:rPr>
        <w:t>Assignment Title: Mathematical Calculator and Personal Pocket CGPA Calculator</w:t>
      </w:r>
    </w:p>
    <w:p>
      <w:pPr>
        <w:pStyle w:val="style0"/>
        <w:rPr/>
      </w:pPr>
      <w:r>
        <w:rPr>
          <w:lang w:val="en-US"/>
        </w:rPr>
        <w:t xml:space="preserve">Name: Mustapha Islamiyyah Mosunmola </w:t>
      </w:r>
    </w:p>
    <w:p>
      <w:pPr>
        <w:pStyle w:val="style0"/>
        <w:rPr/>
      </w:pPr>
      <w:r>
        <w:rPr>
          <w:lang w:val="en-US"/>
        </w:rPr>
        <w:t xml:space="preserve">Department: Software Engineering </w:t>
      </w:r>
    </w:p>
    <w:p>
      <w:pPr>
        <w:pStyle w:val="style0"/>
        <w:rPr>
          <w:b/>
          <w:bCs/>
        </w:rPr>
      </w:pPr>
      <w:r>
        <w:rPr>
          <w:b/>
          <w:bCs/>
          <w:lang w:val="en-US"/>
        </w:rPr>
        <w:t>Introduction</w:t>
      </w:r>
    </w:p>
    <w:p>
      <w:pPr>
        <w:pStyle w:val="style0"/>
        <w:rPr/>
      </w:pPr>
      <w:r>
        <w:rPr>
          <w:lang w:val="en-US"/>
        </w:rPr>
        <w:t>This practical assignment involved developing two Python programs. The aim was to improve my understanding of Python programming concepts such as variables, input and output, arithmetic operators, selection control statements (if, elif, else), loops, and user interaction.</w:t>
      </w:r>
    </w:p>
    <w:p>
      <w:pPr>
        <w:pStyle w:val="style0"/>
        <w:rPr>
          <w:b/>
          <w:bCs/>
        </w:rPr>
      </w:pPr>
      <w:r>
        <w:rPr>
          <w:b/>
          <w:bCs/>
          <w:lang w:val="en-US"/>
        </w:rPr>
        <w:t>Program 1: Mathematical Calculator</w:t>
      </w:r>
    </w:p>
    <w:p>
      <w:pPr>
        <w:pStyle w:val="style0"/>
        <w:rPr/>
      </w:pPr>
      <w:r>
        <w:rPr>
          <w:lang w:val="en-US"/>
        </w:rPr>
        <w:t>Objective</w:t>
      </w:r>
    </w:p>
    <w:p>
      <w:pPr>
        <w:pStyle w:val="style0"/>
        <w:rPr/>
      </w:pPr>
      <w:r>
        <w:rPr>
          <w:lang w:val="en-US"/>
        </w:rPr>
        <w:t>To develop a simple calculator that performs basic arithmetic operations.</w:t>
      </w:r>
    </w:p>
    <w:p>
      <w:pPr>
        <w:pStyle w:val="style0"/>
        <w:rPr/>
      </w:pPr>
      <w:r>
        <w:rPr>
          <w:lang w:val="en-US"/>
        </w:rPr>
        <w:t>Features:</w:t>
      </w:r>
    </w:p>
    <w:p>
      <w:pPr>
        <w:pStyle w:val="style179"/>
        <w:numPr>
          <w:ilvl w:val="0"/>
          <w:numId w:val="1"/>
        </w:numPr>
        <w:rPr/>
      </w:pPr>
      <w:r>
        <w:rPr>
          <w:lang w:val="en-US"/>
        </w:rPr>
        <w:t>Addition</w:t>
      </w:r>
    </w:p>
    <w:p>
      <w:pPr>
        <w:pStyle w:val="style179"/>
        <w:numPr>
          <w:ilvl w:val="0"/>
          <w:numId w:val="1"/>
        </w:numPr>
        <w:rPr/>
      </w:pPr>
      <w:r>
        <w:rPr>
          <w:lang w:val="en-US"/>
        </w:rPr>
        <w:t>Subtraction</w:t>
      </w:r>
    </w:p>
    <w:p>
      <w:pPr>
        <w:pStyle w:val="style179"/>
        <w:numPr>
          <w:ilvl w:val="0"/>
          <w:numId w:val="1"/>
        </w:numPr>
        <w:rPr/>
      </w:pPr>
      <w:r>
        <w:rPr>
          <w:lang w:val="en-US"/>
        </w:rPr>
        <w:t>Multiplication</w:t>
      </w:r>
    </w:p>
    <w:p>
      <w:pPr>
        <w:pStyle w:val="style179"/>
        <w:numPr>
          <w:ilvl w:val="0"/>
          <w:numId w:val="1"/>
        </w:numPr>
        <w:rPr/>
      </w:pPr>
      <w:r>
        <w:rPr>
          <w:lang w:val="en-US"/>
        </w:rPr>
        <w:t>Division</w:t>
      </w:r>
    </w:p>
    <w:p>
      <w:pPr>
        <w:pStyle w:val="style179"/>
        <w:numPr>
          <w:ilvl w:val="0"/>
          <w:numId w:val="1"/>
        </w:numPr>
        <w:rPr/>
      </w:pPr>
      <w:r>
        <w:rPr>
          <w:lang w:val="en-US"/>
        </w:rPr>
        <w:t>Modulus</w:t>
      </w:r>
    </w:p>
    <w:p>
      <w:pPr>
        <w:pStyle w:val="style179"/>
        <w:numPr>
          <w:ilvl w:val="0"/>
          <w:numId w:val="1"/>
        </w:numPr>
        <w:rPr/>
      </w:pPr>
      <w:r>
        <w:rPr>
          <w:lang w:val="en-US"/>
        </w:rPr>
        <w:t>Exponentiation</w:t>
      </w:r>
    </w:p>
    <w:p>
      <w:pPr>
        <w:pStyle w:val="style179"/>
        <w:numPr>
          <w:ilvl w:val="0"/>
          <w:numId w:val="1"/>
        </w:numPr>
        <w:rPr/>
      </w:pPr>
      <w:r>
        <w:rPr>
          <w:lang w:val="en-US"/>
        </w:rPr>
        <w:t>Floor Division</w:t>
      </w:r>
    </w:p>
    <w:p>
      <w:pPr>
        <w:pStyle w:val="style179"/>
        <w:numPr>
          <w:ilvl w:val="0"/>
          <w:numId w:val="1"/>
        </w:numPr>
        <w:rPr/>
      </w:pPr>
      <w:r>
        <w:rPr>
          <w:lang w:val="en-US"/>
        </w:rPr>
        <w:t>Clear option</w:t>
      </w:r>
    </w:p>
    <w:p>
      <w:pPr>
        <w:pStyle w:val="style179"/>
        <w:numPr>
          <w:ilvl w:val="0"/>
          <w:numId w:val="1"/>
        </w:numPr>
        <w:rPr/>
      </w:pPr>
      <w:r>
        <w:rPr>
          <w:lang w:val="en-US"/>
        </w:rPr>
        <w:t>Exit option</w:t>
      </w:r>
    </w:p>
    <w:p>
      <w:pPr>
        <w:pStyle w:val="style0"/>
        <w:rPr/>
      </w:pPr>
      <w:r>
        <w:rPr>
          <w:lang w:val="en-US"/>
        </w:rPr>
        <w:t>Programming Concepts Used:</w:t>
      </w:r>
    </w:p>
    <w:p>
      <w:pPr>
        <w:pStyle w:val="style179"/>
        <w:numPr>
          <w:ilvl w:val="0"/>
          <w:numId w:val="2"/>
        </w:numPr>
        <w:rPr/>
      </w:pPr>
      <w:r>
        <w:rPr>
          <w:lang w:val="en-US"/>
        </w:rPr>
        <w:t>Variables</w:t>
      </w:r>
    </w:p>
    <w:p>
      <w:pPr>
        <w:pStyle w:val="style179"/>
        <w:numPr>
          <w:ilvl w:val="0"/>
          <w:numId w:val="2"/>
        </w:numPr>
        <w:rPr/>
      </w:pPr>
      <w:r>
        <w:rPr>
          <w:lang w:val="en-US"/>
        </w:rPr>
        <w:t>input() and print()</w:t>
      </w:r>
    </w:p>
    <w:p>
      <w:pPr>
        <w:pStyle w:val="style179"/>
        <w:numPr>
          <w:ilvl w:val="0"/>
          <w:numId w:val="2"/>
        </w:numPr>
        <w:rPr/>
      </w:pPr>
      <w:r>
        <w:rPr>
          <w:lang w:val="en-US"/>
        </w:rPr>
        <w:t>Arithmetic operators</w:t>
      </w:r>
    </w:p>
    <w:p>
      <w:pPr>
        <w:pStyle w:val="style179"/>
        <w:numPr>
          <w:ilvl w:val="0"/>
          <w:numId w:val="2"/>
        </w:numPr>
        <w:rPr/>
      </w:pPr>
      <w:r>
        <w:rPr>
          <w:lang w:val="en-US"/>
        </w:rPr>
        <w:t>if, elif, and else</w:t>
      </w:r>
    </w:p>
    <w:p>
      <w:pPr>
        <w:pStyle w:val="style179"/>
        <w:numPr>
          <w:ilvl w:val="0"/>
          <w:numId w:val="2"/>
        </w:numPr>
        <w:rPr/>
      </w:pPr>
      <w:r>
        <w:rPr>
          <w:lang w:val="en-US"/>
        </w:rPr>
        <w:t>while loop</w:t>
      </w:r>
    </w:p>
    <w:p>
      <w:pPr>
        <w:pStyle w:val="style179"/>
        <w:numPr>
          <w:ilvl w:val="0"/>
          <w:numId w:val="2"/>
        </w:numPr>
        <w:rPr/>
      </w:pPr>
      <w:r>
        <w:rPr>
          <w:lang w:val="en-US"/>
        </w:rPr>
        <w:t>break and continue</w:t>
      </w:r>
    </w:p>
    <w:p>
      <w:pPr>
        <w:pStyle w:val="style0"/>
        <w:rPr>
          <w:b/>
          <w:bCs/>
        </w:rPr>
      </w:pPr>
      <w:r>
        <w:rPr>
          <w:b/>
          <w:bCs/>
          <w:lang w:val="en-US"/>
        </w:rPr>
        <w:t>Sample Output</w:t>
      </w:r>
    </w:p>
    <w:p>
      <w:pPr>
        <w:pStyle w:val="style0"/>
        <w:rPr>
          <w:lang w:val="en-US"/>
        </w:rPr>
      </w:pPr>
      <w:r>
        <w:rPr>
          <w:lang w:val="en-US"/>
        </w:rPr>
        <w:t>Here is a list of Arithmetic Operations:</w:t>
      </w:r>
    </w:p>
    <w:p>
      <w:pPr>
        <w:pStyle w:val="style0"/>
        <w:ind w:left="220" w:leftChars="0"/>
        <w:rPr/>
      </w:pPr>
      <w:r>
        <w:rPr>
          <w:lang w:val="en-US"/>
        </w:rPr>
        <w:t>1. Addition</w:t>
      </w:r>
    </w:p>
    <w:p>
      <w:pPr>
        <w:pStyle w:val="style0"/>
        <w:ind w:left="220" w:leftChars="0"/>
        <w:rPr/>
      </w:pPr>
      <w:r>
        <w:rPr>
          <w:lang w:val="en-US"/>
        </w:rPr>
        <w:t>2. Subtraction</w:t>
      </w:r>
    </w:p>
    <w:p>
      <w:pPr>
        <w:pStyle w:val="style0"/>
        <w:ind w:left="220" w:leftChars="0"/>
        <w:rPr/>
      </w:pPr>
      <w:r>
        <w:rPr>
          <w:lang w:val="en-US"/>
        </w:rPr>
        <w:t>3. Multiplication</w:t>
      </w:r>
    </w:p>
    <w:p>
      <w:pPr>
        <w:pStyle w:val="style0"/>
        <w:ind w:left="220" w:leftChars="0"/>
        <w:rPr/>
      </w:pPr>
      <w:r>
        <w:rPr>
          <w:lang w:val="en-US"/>
        </w:rPr>
        <w:t>4. Division</w:t>
      </w:r>
    </w:p>
    <w:p>
      <w:pPr>
        <w:pStyle w:val="style0"/>
        <w:ind w:left="220" w:leftChars="0"/>
        <w:rPr/>
      </w:pPr>
      <w:r>
        <w:rPr>
          <w:lang w:val="en-US"/>
        </w:rPr>
        <w:t>5. Modulus</w:t>
      </w:r>
    </w:p>
    <w:p>
      <w:pPr>
        <w:pStyle w:val="style0"/>
        <w:ind w:left="220" w:leftChars="0"/>
        <w:rPr/>
      </w:pPr>
      <w:r>
        <w:rPr>
          <w:lang w:val="en-US"/>
        </w:rPr>
        <w:t>6. Exponentiation</w:t>
      </w:r>
    </w:p>
    <w:p>
      <w:pPr>
        <w:pStyle w:val="style0"/>
        <w:ind w:left="220" w:leftChars="0"/>
        <w:rPr/>
      </w:pPr>
      <w:r>
        <w:rPr>
          <w:lang w:val="en-US"/>
        </w:rPr>
        <w:t>7. Floor Division</w:t>
      </w:r>
    </w:p>
    <w:p>
      <w:pPr>
        <w:pStyle w:val="style0"/>
        <w:ind w:left="220" w:leftChars="0"/>
        <w:rPr/>
      </w:pPr>
      <w:r>
        <w:rPr>
          <w:lang w:val="en-US"/>
        </w:rPr>
        <w:t>8. Clear</w:t>
      </w:r>
    </w:p>
    <w:p>
      <w:pPr>
        <w:pStyle w:val="style0"/>
        <w:ind w:left="220" w:leftChars="0"/>
        <w:rPr/>
      </w:pPr>
      <w:r>
        <w:rPr>
          <w:lang w:val="en-US"/>
        </w:rPr>
        <w:t>9. Exit</w:t>
      </w:r>
    </w:p>
    <w:p>
      <w:pPr>
        <w:pStyle w:val="style0"/>
        <w:rPr/>
      </w:pPr>
    </w:p>
    <w:p>
      <w:pPr>
        <w:pStyle w:val="style0"/>
        <w:rPr/>
      </w:pPr>
      <w:r>
        <w:rPr>
          <w:lang w:val="en-US"/>
        </w:rPr>
        <w:t>Choose an operation (1-9): 1</w:t>
      </w:r>
    </w:p>
    <w:p>
      <w:pPr>
        <w:pStyle w:val="style0"/>
        <w:rPr/>
      </w:pPr>
      <w:r>
        <w:rPr>
          <w:lang w:val="en-US"/>
        </w:rPr>
        <w:t>Enter first number: 20</w:t>
      </w:r>
    </w:p>
    <w:p>
      <w:pPr>
        <w:pStyle w:val="style0"/>
        <w:rPr>
          <w:lang w:val="en-US"/>
        </w:rPr>
      </w:pPr>
      <w:r>
        <w:rPr>
          <w:lang w:val="en-US"/>
        </w:rPr>
        <w:t>Enter second number: 15</w:t>
      </w:r>
    </w:p>
    <w:p>
      <w:pPr>
        <w:pStyle w:val="style0"/>
        <w:rPr/>
      </w:pPr>
      <w:r>
        <w:rPr>
          <w:lang w:val="en-US"/>
        </w:rPr>
        <w:t>Addition: 35.0</w:t>
      </w:r>
    </w:p>
    <w:p>
      <w:pPr>
        <w:pStyle w:val="style0"/>
        <w:rPr/>
      </w:pPr>
    </w:p>
    <w:p>
      <w:pPr>
        <w:pStyle w:val="style0"/>
        <w:rPr>
          <w:b/>
          <w:bCs/>
        </w:rPr>
      </w:pPr>
      <w:r>
        <w:rPr>
          <w:b/>
          <w:bCs/>
          <w:lang w:val="en-US"/>
        </w:rPr>
        <w:t>Program 2: Personal Pocket CGPA Calculator</w:t>
      </w:r>
    </w:p>
    <w:p>
      <w:pPr>
        <w:pStyle w:val="style0"/>
        <w:rPr/>
      </w:pPr>
      <w:r>
        <w:rPr>
          <w:lang w:val="en-US"/>
        </w:rPr>
        <w:t>Objective</w:t>
      </w:r>
    </w:p>
    <w:p>
      <w:pPr>
        <w:pStyle w:val="style0"/>
        <w:rPr/>
      </w:pPr>
      <w:r>
        <w:rPr>
          <w:lang w:val="en-US"/>
        </w:rPr>
        <w:t>To develop a program that calculates a student's CGPA based on course units and grades.</w:t>
      </w:r>
    </w:p>
    <w:p>
      <w:pPr>
        <w:pStyle w:val="style0"/>
        <w:rPr/>
      </w:pPr>
      <w:r>
        <w:rPr>
          <w:lang w:val="en-US"/>
        </w:rPr>
        <w:t>Features</w:t>
      </w:r>
    </w:p>
    <w:p>
      <w:pPr>
        <w:pStyle w:val="style179"/>
        <w:numPr>
          <w:ilvl w:val="0"/>
          <w:numId w:val="3"/>
        </w:numPr>
        <w:rPr/>
      </w:pPr>
      <w:r>
        <w:rPr>
          <w:lang w:val="en-US"/>
        </w:rPr>
        <w:t>Accepts course code</w:t>
      </w:r>
    </w:p>
    <w:p>
      <w:pPr>
        <w:pStyle w:val="style179"/>
        <w:numPr>
          <w:ilvl w:val="0"/>
          <w:numId w:val="3"/>
        </w:numPr>
        <w:rPr/>
      </w:pPr>
      <w:r>
        <w:rPr>
          <w:lang w:val="en-US"/>
        </w:rPr>
        <w:t>Accepts course unit</w:t>
      </w:r>
    </w:p>
    <w:p>
      <w:pPr>
        <w:pStyle w:val="style179"/>
        <w:numPr>
          <w:ilvl w:val="0"/>
          <w:numId w:val="3"/>
        </w:numPr>
        <w:rPr/>
      </w:pPr>
      <w:r>
        <w:rPr>
          <w:lang w:val="en-US"/>
        </w:rPr>
        <w:t>Accepts grade (A–F)</w:t>
      </w:r>
    </w:p>
    <w:p>
      <w:pPr>
        <w:pStyle w:val="style179"/>
        <w:numPr>
          <w:ilvl w:val="0"/>
          <w:numId w:val="3"/>
        </w:numPr>
        <w:rPr/>
      </w:pPr>
      <w:r>
        <w:rPr>
          <w:lang w:val="en-US"/>
        </w:rPr>
        <w:t>Calculates quality points</w:t>
      </w:r>
    </w:p>
    <w:p>
      <w:pPr>
        <w:pStyle w:val="style179"/>
        <w:numPr>
          <w:ilvl w:val="0"/>
          <w:numId w:val="3"/>
        </w:numPr>
        <w:rPr/>
      </w:pPr>
      <w:r>
        <w:rPr>
          <w:lang w:val="en-US"/>
        </w:rPr>
        <w:t>Calculates total credit units</w:t>
      </w:r>
    </w:p>
    <w:p>
      <w:pPr>
        <w:pStyle w:val="style179"/>
        <w:numPr>
          <w:ilvl w:val="0"/>
          <w:numId w:val="3"/>
        </w:numPr>
        <w:rPr/>
      </w:pPr>
      <w:r>
        <w:rPr>
          <w:lang w:val="en-US"/>
        </w:rPr>
        <w:t>Calculates CGPA</w:t>
      </w:r>
    </w:p>
    <w:p>
      <w:pPr>
        <w:pStyle w:val="style179"/>
        <w:numPr>
          <w:ilvl w:val="0"/>
          <w:numId w:val="3"/>
        </w:numPr>
        <w:rPr/>
      </w:pPr>
      <w:r>
        <w:rPr>
          <w:lang w:val="en-US"/>
        </w:rPr>
        <w:t>Displays class of degree</w:t>
      </w:r>
    </w:p>
    <w:p>
      <w:pPr>
        <w:pStyle w:val="style0"/>
        <w:rPr/>
      </w:pPr>
      <w:r>
        <w:rPr>
          <w:lang w:val="en-US"/>
        </w:rPr>
        <w:t>Programming Concepts Used</w:t>
      </w:r>
    </w:p>
    <w:p>
      <w:pPr>
        <w:pStyle w:val="style179"/>
        <w:numPr>
          <w:ilvl w:val="0"/>
          <w:numId w:val="4"/>
        </w:numPr>
        <w:rPr/>
      </w:pPr>
      <w:r>
        <w:rPr>
          <w:lang w:val="en-US"/>
        </w:rPr>
        <w:t>Variables</w:t>
      </w:r>
    </w:p>
    <w:p>
      <w:pPr>
        <w:pStyle w:val="style179"/>
        <w:numPr>
          <w:ilvl w:val="0"/>
          <w:numId w:val="4"/>
        </w:numPr>
        <w:rPr/>
      </w:pPr>
      <w:r>
        <w:rPr>
          <w:lang w:val="en-US"/>
        </w:rPr>
        <w:t>for loop</w:t>
      </w:r>
    </w:p>
    <w:p>
      <w:pPr>
        <w:pStyle w:val="style179"/>
        <w:numPr>
          <w:ilvl w:val="0"/>
          <w:numId w:val="4"/>
        </w:numPr>
        <w:rPr/>
      </w:pPr>
      <w:r>
        <w:rPr>
          <w:lang w:val="en-US"/>
        </w:rPr>
        <w:t>Selection control statements (if, elif, else)</w:t>
      </w:r>
    </w:p>
    <w:p>
      <w:pPr>
        <w:pStyle w:val="style179"/>
        <w:numPr>
          <w:ilvl w:val="0"/>
          <w:numId w:val="4"/>
        </w:numPr>
        <w:rPr/>
      </w:pPr>
      <w:r>
        <w:rPr>
          <w:lang w:val="en-US"/>
        </w:rPr>
        <w:t>Arithmetic calculations</w:t>
      </w:r>
    </w:p>
    <w:p>
      <w:pPr>
        <w:pStyle w:val="style179"/>
        <w:numPr>
          <w:ilvl w:val="0"/>
          <w:numId w:val="4"/>
        </w:numPr>
        <w:rPr/>
      </w:pPr>
      <w:r>
        <w:rPr>
          <w:lang w:val="en-US"/>
        </w:rPr>
        <w:t>User input and output</w:t>
      </w:r>
    </w:p>
    <w:p>
      <w:pPr>
        <w:pStyle w:val="style0"/>
        <w:rPr>
          <w:b/>
          <w:bCs/>
        </w:rPr>
      </w:pPr>
      <w:r>
        <w:rPr>
          <w:b/>
          <w:bCs/>
          <w:lang w:val="en-US"/>
        </w:rPr>
        <w:t>Sample Output</w:t>
      </w:r>
    </w:p>
    <w:p>
      <w:pPr>
        <w:pStyle w:val="style0"/>
        <w:rPr/>
      </w:pPr>
      <w:r>
        <w:rPr>
          <w:lang w:val="en-US"/>
        </w:rPr>
        <w:t>Course 1</w:t>
      </w:r>
    </w:p>
    <w:p>
      <w:pPr>
        <w:pStyle w:val="style0"/>
        <w:rPr/>
      </w:pPr>
      <w:r>
        <w:rPr>
          <w:lang w:val="en-US"/>
        </w:rPr>
        <w:t>Enter course code: COS 202</w:t>
      </w:r>
    </w:p>
    <w:p>
      <w:pPr>
        <w:pStyle w:val="style0"/>
        <w:rPr/>
      </w:pPr>
      <w:r>
        <w:rPr>
          <w:lang w:val="en-US"/>
        </w:rPr>
        <w:t>Enter course unit: 3</w:t>
      </w:r>
    </w:p>
    <w:p>
      <w:pPr>
        <w:pStyle w:val="style0"/>
        <w:rPr/>
      </w:pPr>
      <w:r>
        <w:rPr>
          <w:lang w:val="en-US"/>
        </w:rPr>
        <w:t>Enter grade (A-F): A</w:t>
      </w:r>
    </w:p>
    <w:p>
      <w:pPr>
        <w:pStyle w:val="style0"/>
        <w:rPr/>
      </w:pPr>
      <w:r>
        <w:rPr>
          <w:lang w:val="en-US"/>
        </w:rPr>
        <w:t>COS 202: 15 Quality Points</w:t>
      </w:r>
    </w:p>
    <w:p>
      <w:pPr>
        <w:pStyle w:val="style0"/>
        <w:rPr/>
      </w:pPr>
    </w:p>
    <w:p>
      <w:pPr>
        <w:pStyle w:val="style0"/>
        <w:rPr/>
      </w:pPr>
      <w:r>
        <w:rPr>
          <w:lang w:val="en-US"/>
        </w:rPr>
        <w:t>Enter course code: MTH 202</w:t>
      </w:r>
    </w:p>
    <w:p>
      <w:pPr>
        <w:pStyle w:val="style0"/>
        <w:rPr/>
      </w:pPr>
      <w:r>
        <w:rPr>
          <w:lang w:val="en-US"/>
        </w:rPr>
        <w:t>Enter course unit: 2</w:t>
      </w:r>
    </w:p>
    <w:p>
      <w:pPr>
        <w:pStyle w:val="style0"/>
        <w:rPr/>
      </w:pPr>
      <w:r>
        <w:rPr>
          <w:lang w:val="en-US"/>
        </w:rPr>
        <w:t>Enter grade (A-F): B</w:t>
      </w:r>
    </w:p>
    <w:p>
      <w:pPr>
        <w:pStyle w:val="style0"/>
        <w:rPr/>
      </w:pPr>
      <w:r>
        <w:rPr>
          <w:lang w:val="en-US"/>
        </w:rPr>
        <w:t>MTH 202: 8 Quality Points</w:t>
      </w:r>
    </w:p>
    <w:p>
      <w:pPr>
        <w:pStyle w:val="style0"/>
        <w:rPr/>
      </w:pPr>
    </w:p>
    <w:p>
      <w:pPr>
        <w:pStyle w:val="style0"/>
        <w:rPr/>
      </w:pPr>
      <w:r>
        <w:rPr>
          <w:lang w:val="en-US"/>
        </w:rPr>
        <w:t>Total Credit Units: 5</w:t>
      </w:r>
    </w:p>
    <w:p>
      <w:pPr>
        <w:pStyle w:val="style0"/>
        <w:rPr/>
      </w:pPr>
      <w:r>
        <w:rPr>
          <w:lang w:val="en-US"/>
        </w:rPr>
        <w:t>Total Quality Points: 23</w:t>
      </w:r>
    </w:p>
    <w:p>
      <w:pPr>
        <w:pStyle w:val="style0"/>
        <w:rPr/>
      </w:pPr>
      <w:r>
        <w:rPr>
          <w:lang w:val="en-US"/>
        </w:rPr>
        <w:t>CGPA: 4.60</w:t>
      </w:r>
    </w:p>
    <w:p>
      <w:pPr>
        <w:pStyle w:val="style0"/>
        <w:rPr/>
      </w:pPr>
      <w:r>
        <w:rPr>
          <w:lang w:val="en-US"/>
        </w:rPr>
        <w:t>Class of Degree: First Class</w:t>
      </w:r>
    </w:p>
    <w:p>
      <w:pPr>
        <w:pStyle w:val="style0"/>
        <w:rPr/>
      </w:pPr>
    </w:p>
    <w:p>
      <w:pPr>
        <w:pStyle w:val="style0"/>
        <w:rPr>
          <w:b/>
          <w:bCs/>
        </w:rPr>
      </w:pPr>
      <w:r>
        <w:rPr>
          <w:b/>
          <w:bCs/>
          <w:lang w:val="en-US"/>
        </w:rPr>
        <w:t>Challenges Encountered</w:t>
      </w:r>
    </w:p>
    <w:p>
      <w:pPr>
        <w:pStyle w:val="style179"/>
        <w:numPr>
          <w:ilvl w:val="0"/>
          <w:numId w:val="5"/>
        </w:numPr>
        <w:rPr/>
      </w:pPr>
      <w:r>
        <w:rPr>
          <w:lang w:val="en-US"/>
        </w:rPr>
        <w:t>Comparing integers with strings in conditional statements.</w:t>
      </w:r>
    </w:p>
    <w:p>
      <w:pPr>
        <w:pStyle w:val="style179"/>
        <w:numPr>
          <w:ilvl w:val="0"/>
          <w:numId w:val="5"/>
        </w:numPr>
        <w:rPr/>
      </w:pPr>
      <w:r>
        <w:rPr>
          <w:lang w:val="en-US"/>
        </w:rPr>
        <w:t>Properly using loops to process each course individually.</w:t>
      </w:r>
    </w:p>
    <w:p>
      <w:pPr>
        <w:pStyle w:val="style179"/>
        <w:numPr>
          <w:ilvl w:val="0"/>
          <w:numId w:val="5"/>
        </w:numPr>
        <w:rPr/>
      </w:pPr>
      <w:r>
        <w:rPr>
          <w:lang w:val="en-US"/>
        </w:rPr>
        <w:t>Handling invalid grade entries.</w:t>
      </w:r>
    </w:p>
    <w:p>
      <w:pPr>
        <w:pStyle w:val="style179"/>
        <w:numPr>
          <w:ilvl w:val="0"/>
          <w:numId w:val="5"/>
        </w:numPr>
        <w:rPr/>
      </w:pPr>
      <w:r>
        <w:rPr>
          <w:lang w:val="en-US"/>
        </w:rPr>
        <w:t>Organizing the code to improve readability and efficiency.</w:t>
      </w:r>
    </w:p>
    <w:p>
      <w:pPr>
        <w:pStyle w:val="style0"/>
        <w:rPr>
          <w:b/>
          <w:bCs/>
        </w:rPr>
      </w:pPr>
      <w:r>
        <w:rPr>
          <w:b/>
          <w:bCs/>
          <w:lang w:val="en-US"/>
        </w:rPr>
        <w:t>Conclusion</w:t>
      </w:r>
    </w:p>
    <w:p>
      <w:pPr>
        <w:pStyle w:val="style0"/>
        <w:rPr/>
      </w:pPr>
      <w:r>
        <w:rPr>
          <w:lang w:val="en-US"/>
        </w:rPr>
        <w:t>This practical assignment improved my understanding of Python programming, especially the use of loops, conditional statements, arithmetic operations, and user interaction. It also introduced me to using GitHub to store and manage programming projects.</w:t>
      </w:r>
    </w:p>
    <w:p>
      <w:pPr>
        <w:pStyle w:val="style0"/>
        <w:rPr>
          <w:b/>
          <w:bCs/>
        </w:rPr>
      </w:pPr>
      <w:r>
        <w:rPr>
          <w:b/>
          <w:bCs/>
          <w:lang w:val="en-US"/>
        </w:rPr>
        <w:t>GitHub Repository</w:t>
      </w:r>
    </w:p>
    <w:p>
      <w:pPr>
        <w:pStyle w:val="style0"/>
        <w:rPr/>
      </w:pPr>
      <w:r>
        <w:rPr>
          <w:lang w:val="en-US"/>
        </w:rPr>
        <w:t>Repository Name: COS-202</w:t>
      </w:r>
    </w:p>
    <w:p>
      <w:pPr>
        <w:pStyle w:val="style0"/>
        <w:rPr/>
      </w:pPr>
      <w:r>
        <w:rPr>
          <w:lang w:val="en-US"/>
        </w:rPr>
        <w:t>GitHub Username: Islamiyyah08</w:t>
      </w:r>
    </w:p>
    <w:p>
      <w:pPr>
        <w:pStyle w:val="style0"/>
        <w:rPr/>
      </w:pPr>
      <w:r>
        <w:rPr>
          <w:lang w:val="en-US"/>
        </w:rPr>
        <w:t>GitHub repository link: https://github.com/Islamiyyah08/COS-202.git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342</Words>
  <Characters>2139</Characters>
  <Application>WPS Office</Application>
  <Paragraphs>88</Paragraphs>
  <CharactersWithSpaces>2399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2026-07-05T19:45:51Z</dcterms:created>
  <dc:creator>moto g13</dc:creator>
  <lastModifiedBy>moto g13</lastModifiedBy>
  <dcterms:modified xsi:type="dcterms:W3CDTF">2026-07-05T19:58:48Z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09c664162df347dab2f12ac40542f054</vt:lpwstr>
  </property>
</Properties>
</file>